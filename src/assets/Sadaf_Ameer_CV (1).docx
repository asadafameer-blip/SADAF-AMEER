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1"/>
        <w:keepNext w:val="0"/>
        <w:keepLines w:val="0"/>
        <w:spacing w:after="240"/>
        <w:jc w:val="center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Sadaf Ameer</w:t>
      </w:r>
    </w:p>
    <w:p>
      <w:pPr>
        <w:spacing w:before="120" w:after="120"/>
        <w:jc w:val="center"/>
      </w:pPr>
      <w:r>
        <w:t>Email: asadafameer@gmail.com | Phone: +92 329 5806515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Professional Summary</w:t>
      </w:r>
    </w:p>
    <w:p>
      <w:pPr>
        <w:spacing w:before="120" w:after="120"/>
        <w:jc w:val="left"/>
      </w:pPr>
      <w:r>
        <w:t>Full Stack Web Developer with experience building responsive and user-friendly web applications using modern web technologies. Experienced in frontend and backend development including HTML, CSS, JavaScript, Node.js, Express.js, and MongoDB. Worked on freelance projects through a Fiverr agency. Also experienced as a Mathematics and Physics teacher with strong analytical, communication, and problem</w:t>
      </w:r>
      <w:r>
        <w:noBreakHyphen/>
        <w:t>solving skills.</w:t>
      </w:r>
    </w:p>
    <w:p>
      <w:pPr>
        <w:spacing w:before="120" w:after="120"/>
        <w:jc w:val="left"/>
      </w:pPr>
      <w:r>
        <w:rPr>
          <w:b/>
          <w:bCs/>
        </w:rPr>
        <w:t>Technical Skills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t>Frontend: HTML, CSS, JavaScript, Responsive Design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Backend: Node.js, Express.js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Database: MongoDB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Tools: Git, GitHub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t>Other: REST API Integration, Problem Solving</w:t>
      </w:r>
    </w:p>
    <w:p>
      <w:pPr>
        <w:spacing w:before="120" w:after="120"/>
        <w:jc w:val="left"/>
      </w:pPr>
      <w:r>
        <w:rPr>
          <w:b/>
          <w:bCs/>
        </w:rPr>
        <w:t>Professional Experience</w:t>
      </w:r>
    </w:p>
    <w:p>
      <w:pPr>
        <w:spacing w:before="120" w:after="120"/>
        <w:jc w:val="left"/>
      </w:pPr>
      <w:r>
        <w:t>Full Stack Web Developer – Freelance / ficer.pk Agency (1 Year)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t>Developed responsive websites and web applications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Built frontend interfaces using HTML, CSS, and JavaScript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Implemented backend services with Node.js and Express.js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Integrated MongoDB for data storage and management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t>Worked with clients to deliver custom website solutions</w:t>
      </w:r>
    </w:p>
    <w:p>
      <w:pPr>
        <w:spacing w:before="120" w:after="120"/>
        <w:jc w:val="left"/>
      </w:pPr>
      <w:r>
        <w:t>Mathematics &amp; Physics Teacher – 3 Years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t>Taught Mathematics and Physics to students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Explained complex concepts in an easy and understandable way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t>Prepared lesson plans and monitored student progress</w:t>
      </w:r>
    </w:p>
    <w:p>
      <w:pPr>
        <w:spacing w:before="120" w:after="120"/>
        <w:jc w:val="left"/>
      </w:pPr>
      <w:r>
        <w:rPr>
          <w:b/>
          <w:bCs/>
        </w:rPr>
        <w:t>Education</w:t>
      </w:r>
    </w:p>
    <w:p>
      <w:pPr>
        <w:spacing w:before="120" w:after="120"/>
        <w:jc w:val="left"/>
      </w:pPr>
      <w:r>
        <w:t>BS Mathematics (2021 – 2025)</w:t>
      </w:r>
    </w:p>
    <w:p>
      <w:pPr>
        <w:spacing w:before="120" w:after="120"/>
        <w:jc w:val="left"/>
      </w:pPr>
      <w:r>
        <w:t>FSC Pre</w:t>
      </w:r>
      <w:r>
        <w:noBreakHyphen/>
        <w:t>Engineering – Government College (2018 – 2020)</w:t>
      </w:r>
    </w:p>
    <w:p>
      <w:pPr>
        <w:spacing w:before="120" w:after="120"/>
        <w:jc w:val="left"/>
      </w:pPr>
      <w:r>
        <w:rPr>
          <w:b/>
          <w:bCs/>
        </w:rPr>
        <w:t>Languages</w:t>
      </w:r>
    </w:p>
    <w:p>
      <w:pPr>
        <w:spacing w:before="120" w:after="120"/>
        <w:jc w:val="left"/>
      </w:pPr>
      <w:r>
        <w:t>Urdu</w:t>
      </w:r>
    </w:p>
    <w:p>
      <w:pPr>
        <w:spacing w:before="120" w:after="120"/>
        <w:jc w:val="left"/>
      </w:pPr>
      <w:r>
        <w:t>English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Sadaf_Ameer_CV</dc:title>
  <cp:revision>0</cp:revision>
</cp:coreProperties>
</file>